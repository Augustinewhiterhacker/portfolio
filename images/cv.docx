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A9106" w14:textId="4D1B348C" w:rsidR="00A80FAD" w:rsidRPr="006D600E" w:rsidRDefault="00B922BF" w:rsidP="006D600E">
      <w:pPr>
        <w:pBdr>
          <w:bottom w:val="single" w:sz="6" w:space="0" w:color="FFFFFF"/>
        </w:pBdr>
        <w:spacing w:after="120" w:line="205" w:lineRule="atLeast"/>
        <w:rPr>
          <w:rFonts w:ascii="Arial" w:eastAsia="Arial" w:hAnsi="Arial" w:cs="Arial"/>
          <w:b/>
          <w:bCs/>
          <w:sz w:val="32"/>
          <w:szCs w:val="32"/>
          <w:lang w:val="fr-FR"/>
        </w:rPr>
      </w:pPr>
      <w:r>
        <w:rPr>
          <w:rFonts w:ascii="Arial" w:eastAsia="Arial" w:hAnsi="Arial" w:cs="Arial"/>
          <w:b/>
          <w:bCs/>
          <w:sz w:val="32"/>
          <w:szCs w:val="32"/>
          <w:lang w:val="fr-FR"/>
        </w:rPr>
        <w:t xml:space="preserve">TAOKO </w:t>
      </w:r>
      <w:proofErr w:type="spellStart"/>
      <w:r>
        <w:rPr>
          <w:rFonts w:ascii="Arial" w:eastAsia="Arial" w:hAnsi="Arial" w:cs="Arial"/>
          <w:b/>
          <w:bCs/>
          <w:sz w:val="32"/>
          <w:szCs w:val="32"/>
          <w:lang w:val="fr-FR"/>
        </w:rPr>
        <w:t>Bénéwendé</w:t>
      </w:r>
      <w:proofErr w:type="spellEnd"/>
      <w:r>
        <w:rPr>
          <w:rFonts w:ascii="Arial" w:eastAsia="Arial" w:hAnsi="Arial" w:cs="Arial"/>
          <w:b/>
          <w:bCs/>
          <w:sz w:val="32"/>
          <w:szCs w:val="32"/>
          <w:lang w:val="fr-FR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32"/>
          <w:szCs w:val="32"/>
          <w:lang w:val="fr-FR"/>
        </w:rPr>
        <w:t>Zénabo</w:t>
      </w:r>
      <w:proofErr w:type="spellEnd"/>
      <w:r>
        <w:rPr>
          <w:rFonts w:ascii="Arial" w:eastAsia="Arial" w:hAnsi="Arial" w:cs="Arial"/>
          <w:b/>
          <w:bCs/>
          <w:sz w:val="32"/>
          <w:szCs w:val="32"/>
          <w:lang w:val="fr-FR"/>
        </w:rPr>
        <w:t xml:space="preserve"> Augustine</w:t>
      </w:r>
    </w:p>
    <w:tbl>
      <w:tblPr>
        <w:tblStyle w:val="Grilledutableau"/>
        <w:tblpPr w:leftFromText="141" w:rightFromText="141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8953"/>
      </w:tblGrid>
      <w:tr w:rsidR="00591DE6" w:rsidRPr="00541BF9" w14:paraId="26392E2F" w14:textId="77777777" w:rsidTr="002041DE">
        <w:trPr>
          <w:trHeight w:val="340"/>
        </w:trPr>
        <w:tc>
          <w:tcPr>
            <w:tcW w:w="2122" w:type="dxa"/>
          </w:tcPr>
          <w:p w14:paraId="5B36CD14" w14:textId="224F0804" w:rsidR="00591DE6" w:rsidRPr="00541BF9" w:rsidRDefault="00591DE6" w:rsidP="002041DE">
            <w:pPr>
              <w:spacing w:line="189" w:lineRule="atLeas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8953" w:type="dxa"/>
          </w:tcPr>
          <w:p w14:paraId="711DFB28" w14:textId="526F9087" w:rsidR="00591DE6" w:rsidRPr="002041DE" w:rsidRDefault="00B922BF" w:rsidP="002041DE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benewendetaoko@gmail.com</w:t>
            </w:r>
          </w:p>
        </w:tc>
      </w:tr>
      <w:tr w:rsidR="00591DE6" w:rsidRPr="00591DE6" w14:paraId="08666D55" w14:textId="77777777" w:rsidTr="002041DE">
        <w:trPr>
          <w:trHeight w:val="340"/>
        </w:trPr>
        <w:tc>
          <w:tcPr>
            <w:tcW w:w="2122" w:type="dxa"/>
          </w:tcPr>
          <w:p w14:paraId="706A9CB2" w14:textId="218ADCCA" w:rsidR="00591DE6" w:rsidRPr="00591DE6" w:rsidRDefault="00591DE6" w:rsidP="002041DE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Phone</w:t>
            </w:r>
          </w:p>
        </w:tc>
        <w:tc>
          <w:tcPr>
            <w:tcW w:w="8953" w:type="dxa"/>
          </w:tcPr>
          <w:p w14:paraId="48B2A4BB" w14:textId="09132324" w:rsidR="00591DE6" w:rsidRPr="00591DE6" w:rsidRDefault="00B922BF" w:rsidP="002041DE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+226 70038551/52869348</w:t>
            </w:r>
          </w:p>
        </w:tc>
      </w:tr>
      <w:tr w:rsidR="00591DE6" w:rsidRPr="00591DE6" w14:paraId="6645239C" w14:textId="77777777" w:rsidTr="002041DE">
        <w:trPr>
          <w:trHeight w:val="340"/>
        </w:trPr>
        <w:tc>
          <w:tcPr>
            <w:tcW w:w="2122" w:type="dxa"/>
          </w:tcPr>
          <w:p w14:paraId="5C7D0FB9" w14:textId="3597F47B" w:rsidR="00591DE6" w:rsidRPr="00541BF9" w:rsidRDefault="00591DE6" w:rsidP="002041DE">
            <w:pPr>
              <w:spacing w:after="6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Address</w:t>
            </w: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8953" w:type="dxa"/>
          </w:tcPr>
          <w:p w14:paraId="232F3D08" w14:textId="6E980E39" w:rsidR="00591DE6" w:rsidRPr="00591DE6" w:rsidRDefault="00B922BF" w:rsidP="002041DE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Ouagadougou</w:t>
            </w:r>
            <w:r w:rsidR="00591DE6">
              <w:rPr>
                <w:rFonts w:ascii="Arial" w:eastAsia="Arial" w:hAnsi="Arial" w:cs="Arial"/>
                <w:sz w:val="20"/>
                <w:szCs w:val="20"/>
                <w:lang w:val="en-GB"/>
              </w:rPr>
              <w:t xml:space="preserve">, </w:t>
            </w: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24</w:t>
            </w:r>
            <w:r w:rsidR="00591DE6">
              <w:rPr>
                <w:rFonts w:ascii="Arial" w:eastAsia="Arial" w:hAnsi="Arial" w:cs="Arial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Kalgondin</w:t>
            </w:r>
            <w:proofErr w:type="spellEnd"/>
            <w:r w:rsidR="002041DE">
              <w:rPr>
                <w:rFonts w:ascii="Arial" w:eastAsia="Arial" w:hAnsi="Arial" w:cs="Arial"/>
                <w:sz w:val="20"/>
                <w:szCs w:val="20"/>
                <w:lang w:val="en-GB"/>
              </w:rPr>
              <w:t>,</w:t>
            </w:r>
            <w:r w:rsidR="00591DE6">
              <w:rPr>
                <w:rFonts w:ascii="Arial" w:eastAsia="Arial" w:hAnsi="Arial" w:cs="Arial"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BURKINA FASO</w:t>
            </w:r>
          </w:p>
        </w:tc>
      </w:tr>
      <w:tr w:rsidR="00E678F4" w:rsidRPr="005421CD" w14:paraId="3E453D53" w14:textId="77777777" w:rsidTr="002041DE">
        <w:trPr>
          <w:trHeight w:val="340"/>
        </w:trPr>
        <w:tc>
          <w:tcPr>
            <w:tcW w:w="2122" w:type="dxa"/>
          </w:tcPr>
          <w:p w14:paraId="4D4EF453" w14:textId="6F69C6D2" w:rsidR="00E678F4" w:rsidRPr="00541BF9" w:rsidRDefault="00E678F4" w:rsidP="002041DE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Birth date</w:t>
            </w:r>
          </w:p>
        </w:tc>
        <w:tc>
          <w:tcPr>
            <w:tcW w:w="8953" w:type="dxa"/>
          </w:tcPr>
          <w:p w14:paraId="68FFF41F" w14:textId="0E5809BA" w:rsidR="00E678F4" w:rsidRPr="00E678F4" w:rsidRDefault="00B922BF" w:rsidP="002041DE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GB"/>
              </w:rPr>
              <w:t>14/08/2002</w:t>
            </w:r>
          </w:p>
        </w:tc>
      </w:tr>
    </w:tbl>
    <w:p w14:paraId="4D124520" w14:textId="0ACBA132" w:rsidR="005421CD" w:rsidRDefault="005421CD">
      <w:pPr>
        <w:rPr>
          <w:rFonts w:ascii="Arial" w:eastAsia="Arial" w:hAnsi="Arial" w:cs="Arial"/>
          <w:sz w:val="20"/>
          <w:szCs w:val="20"/>
          <w:lang w:val="fr-FR"/>
        </w:rPr>
      </w:pPr>
    </w:p>
    <w:p w14:paraId="77D039A0" w14:textId="65E6B019" w:rsidR="002041DE" w:rsidRDefault="002041DE">
      <w:pPr>
        <w:pBdr>
          <w:top w:val="single" w:sz="6" w:space="0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</w:p>
    <w:p w14:paraId="5F439493" w14:textId="20D71F15" w:rsidR="00E6057F" w:rsidRPr="00541BF9" w:rsidRDefault="00B73973">
      <w:pPr>
        <w:pBdr>
          <w:top w:val="single" w:sz="6" w:space="0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  <w:r w:rsidRPr="00541BF9">
        <w:rPr>
          <w:rFonts w:ascii="Arial" w:eastAsia="Arial" w:hAnsi="Arial" w:cs="Arial"/>
          <w:b/>
          <w:bCs/>
          <w:caps/>
          <w:sz w:val="20"/>
          <w:szCs w:val="20"/>
        </w:rPr>
        <w:t>education</w:t>
      </w:r>
    </w:p>
    <w:p w14:paraId="689E88A5" w14:textId="24ED172B" w:rsidR="00420697" w:rsidRPr="00541BF9" w:rsidRDefault="00420697" w:rsidP="005802F2">
      <w:pPr>
        <w:spacing w:line="189" w:lineRule="atLeast"/>
        <w:rPr>
          <w:rFonts w:ascii="Arial" w:eastAsia="Arial" w:hAnsi="Arial" w:cs="Arial"/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8953"/>
      </w:tblGrid>
      <w:tr w:rsidR="00420697" w:rsidRPr="00541BF9" w14:paraId="0CD03260" w14:textId="77777777" w:rsidTr="00EB0CC9">
        <w:tc>
          <w:tcPr>
            <w:tcW w:w="2122" w:type="dxa"/>
          </w:tcPr>
          <w:p w14:paraId="572F3EE4" w14:textId="50D7CFAA" w:rsidR="00420697" w:rsidRPr="00541BF9" w:rsidRDefault="002D501D" w:rsidP="00420697">
            <w:pPr>
              <w:spacing w:line="189" w:lineRule="atLeas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10/2021</w:t>
            </w:r>
            <w:r w:rsidR="00420697" w:rsidRPr="00541BF9">
              <w:rPr>
                <w:rFonts w:ascii="Arial" w:eastAsia="Arial" w:hAnsi="Arial" w:cs="Arial"/>
                <w:sz w:val="20"/>
                <w:szCs w:val="20"/>
              </w:rPr>
              <w:t xml:space="preserve">– </w:t>
            </w:r>
            <w:r w:rsidR="0053423E">
              <w:rPr>
                <w:rFonts w:ascii="Arial" w:eastAsia="Arial" w:hAnsi="Arial" w:cs="Arial"/>
                <w:sz w:val="20"/>
                <w:szCs w:val="20"/>
              </w:rPr>
              <w:t>Now</w:t>
            </w:r>
          </w:p>
        </w:tc>
        <w:tc>
          <w:tcPr>
            <w:tcW w:w="8953" w:type="dxa"/>
          </w:tcPr>
          <w:p w14:paraId="641E57A8" w14:textId="1FC21139" w:rsidR="00420697" w:rsidRPr="00541BF9" w:rsidRDefault="00B922BF" w:rsidP="00420697">
            <w:pPr>
              <w:spacing w:line="189" w:lineRule="atLeas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Burkina Institute of Technology</w:t>
            </w:r>
            <w:r w:rsidR="00420697" w:rsidRPr="00541BF9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r w:rsidR="00D926E3">
              <w:rPr>
                <w:rFonts w:ascii="Arial" w:eastAsia="Arial" w:hAnsi="Arial" w:cs="Arial"/>
                <w:b/>
                <w:sz w:val="20"/>
                <w:szCs w:val="20"/>
              </w:rPr>
              <w:t>KOUDOUGOU</w:t>
            </w:r>
            <w:r w:rsidR="00420697" w:rsidRPr="00541BF9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r w:rsidR="00D926E3">
              <w:rPr>
                <w:rFonts w:ascii="Arial" w:eastAsia="Arial" w:hAnsi="Arial" w:cs="Arial"/>
                <w:b/>
                <w:sz w:val="20"/>
                <w:szCs w:val="20"/>
              </w:rPr>
              <w:t>BURKINA FASO</w:t>
            </w:r>
          </w:p>
          <w:p w14:paraId="2BFB7E09" w14:textId="0DEC2864" w:rsidR="00420697" w:rsidRPr="00541BF9" w:rsidRDefault="00014A8A" w:rsidP="00420697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licence</w:t>
            </w:r>
            <w:proofErr w:type="spellEnd"/>
          </w:p>
          <w:p w14:paraId="3D64E597" w14:textId="27D42DD3" w:rsidR="00420697" w:rsidRPr="00541BF9" w:rsidRDefault="00014A8A" w:rsidP="00420697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</w:t>
            </w:r>
          </w:p>
          <w:p w14:paraId="4A8C8B7E" w14:textId="2ACFFAB4" w:rsidR="00420697" w:rsidRPr="00541BF9" w:rsidRDefault="00014A8A" w:rsidP="00FB6A29">
            <w:pPr>
              <w:pStyle w:val="Paragraphedeliste"/>
              <w:numPr>
                <w:ilvl w:val="0"/>
                <w:numId w:val="10"/>
              </w:numPr>
              <w:spacing w:after="120"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Programming and entrepreneurship</w:t>
            </w:r>
          </w:p>
        </w:tc>
      </w:tr>
      <w:tr w:rsidR="00420697" w:rsidRPr="00541BF9" w14:paraId="04A5925E" w14:textId="77777777" w:rsidTr="00EB0CC9">
        <w:tc>
          <w:tcPr>
            <w:tcW w:w="2122" w:type="dxa"/>
          </w:tcPr>
          <w:p w14:paraId="2A2938EF" w14:textId="43FE02C4" w:rsidR="00420697" w:rsidRPr="00541BF9" w:rsidRDefault="002D501D" w:rsidP="00420697">
            <w:pPr>
              <w:spacing w:line="189" w:lineRule="atLeas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10/2018</w:t>
            </w:r>
            <w:r w:rsidR="00420697" w:rsidRPr="00541BF9">
              <w:rPr>
                <w:rFonts w:ascii="Arial" w:eastAsia="Arial" w:hAnsi="Arial" w:cs="Arial"/>
                <w:sz w:val="20"/>
                <w:szCs w:val="20"/>
              </w:rPr>
              <w:t xml:space="preserve"> – </w:t>
            </w:r>
            <w:r>
              <w:rPr>
                <w:rFonts w:ascii="Arial" w:eastAsia="Arial" w:hAnsi="Arial" w:cs="Arial"/>
                <w:sz w:val="20"/>
                <w:szCs w:val="20"/>
              </w:rPr>
              <w:t>07/2021</w:t>
            </w:r>
          </w:p>
        </w:tc>
        <w:tc>
          <w:tcPr>
            <w:tcW w:w="8953" w:type="dxa"/>
          </w:tcPr>
          <w:p w14:paraId="1814068B" w14:textId="29BAE86B" w:rsidR="00420697" w:rsidRPr="00541BF9" w:rsidRDefault="00390C77" w:rsidP="00420697">
            <w:pPr>
              <w:spacing w:line="189" w:lineRule="atLeas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noProof/>
                <w:sz w:val="32"/>
                <w:szCs w:val="3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640CEC" wp14:editId="6D8C2872">
                      <wp:simplePos x="0" y="0"/>
                      <wp:positionH relativeFrom="column">
                        <wp:posOffset>4181475</wp:posOffset>
                      </wp:positionH>
                      <wp:positionV relativeFrom="paragraph">
                        <wp:posOffset>-2507615</wp:posOffset>
                      </wp:positionV>
                      <wp:extent cx="1419225" cy="1343025"/>
                      <wp:effectExtent l="0" t="0" r="9525" b="9525"/>
                      <wp:wrapNone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1343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243162" w14:textId="46F0D90B" w:rsidR="00B95B72" w:rsidRDefault="00B95B72"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lang w:val="fr-FR"/>
                                    </w:rPr>
                                    <w:drawing>
                                      <wp:inline distT="0" distB="0" distL="0" distR="0" wp14:anchorId="20C35E94" wp14:editId="29F3B1EF">
                                        <wp:extent cx="1295400" cy="1323975"/>
                                        <wp:effectExtent l="0" t="0" r="0" b="9525"/>
                                        <wp:docPr id="2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IMG_20220422_145958_357.jpg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5400" cy="1323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640C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" o:spid="_x0000_s1026" type="#_x0000_t202" style="position:absolute;margin-left:329.25pt;margin-top:-197.45pt;width:111.75pt;height:10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" fillcolor="white [3201]" stroked="f" strokeweight=".5pt">
                      <v:textbox>
                        <w:txbxContent>
                          <w:p w14:paraId="14243162" w14:textId="46F0D90B" w:rsidR="00B95B72" w:rsidRDefault="00B95B72"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noProof/>
                                <w:sz w:val="32"/>
                                <w:szCs w:val="32"/>
                                <w:lang w:val="fr-FR"/>
                              </w:rPr>
                              <w:drawing>
                                <wp:inline distT="0" distB="0" distL="0" distR="0" wp14:anchorId="20C35E94" wp14:editId="29F3B1EF">
                                  <wp:extent cx="1295400" cy="1323975"/>
                                  <wp:effectExtent l="0" t="0" r="0" b="9525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G_20220422_145958_357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5400" cy="1323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D501D">
              <w:rPr>
                <w:rFonts w:ascii="Arial" w:eastAsia="Arial" w:hAnsi="Arial" w:cs="Arial"/>
                <w:b/>
                <w:sz w:val="20"/>
                <w:szCs w:val="20"/>
              </w:rPr>
              <w:t xml:space="preserve">Lycée </w:t>
            </w:r>
            <w:proofErr w:type="spellStart"/>
            <w:r w:rsidR="002D501D">
              <w:rPr>
                <w:rFonts w:ascii="Arial" w:eastAsia="Arial" w:hAnsi="Arial" w:cs="Arial"/>
                <w:b/>
                <w:sz w:val="20"/>
                <w:szCs w:val="20"/>
              </w:rPr>
              <w:t>Privé</w:t>
            </w:r>
            <w:proofErr w:type="spellEnd"/>
            <w:r w:rsidR="002D501D">
              <w:rPr>
                <w:rFonts w:ascii="Arial" w:eastAsia="Arial" w:hAnsi="Arial" w:cs="Arial"/>
                <w:b/>
                <w:sz w:val="20"/>
                <w:szCs w:val="20"/>
              </w:rPr>
              <w:t xml:space="preserve"> Wend-</w:t>
            </w:r>
            <w:proofErr w:type="spellStart"/>
            <w:r w:rsidR="002D501D">
              <w:rPr>
                <w:rFonts w:ascii="Arial" w:eastAsia="Arial" w:hAnsi="Arial" w:cs="Arial"/>
                <w:b/>
                <w:sz w:val="20"/>
                <w:szCs w:val="20"/>
              </w:rPr>
              <w:t>Manégré</w:t>
            </w:r>
            <w:proofErr w:type="spellEnd"/>
            <w:r w:rsidR="002D501D">
              <w:rPr>
                <w:rFonts w:ascii="Arial" w:eastAsia="Arial" w:hAnsi="Arial" w:cs="Arial"/>
                <w:b/>
                <w:sz w:val="20"/>
                <w:szCs w:val="20"/>
              </w:rPr>
              <w:t xml:space="preserve"> I</w:t>
            </w:r>
            <w:r w:rsidR="00420697" w:rsidRPr="00541BF9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r w:rsidR="00E34CC9">
              <w:rPr>
                <w:rFonts w:ascii="Arial" w:eastAsia="Arial" w:hAnsi="Arial" w:cs="Arial"/>
                <w:b/>
                <w:sz w:val="20"/>
                <w:szCs w:val="20"/>
              </w:rPr>
              <w:t>Ouagadougou</w:t>
            </w:r>
            <w:r w:rsidR="00420697" w:rsidRPr="00541BF9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r w:rsidR="00E34CC9">
              <w:rPr>
                <w:rFonts w:ascii="Arial" w:eastAsia="Arial" w:hAnsi="Arial" w:cs="Arial"/>
                <w:b/>
                <w:sz w:val="20"/>
                <w:szCs w:val="20"/>
              </w:rPr>
              <w:t>BURKINA FASO</w:t>
            </w:r>
          </w:p>
          <w:p w14:paraId="49910A4A" w14:textId="62A39A06" w:rsidR="00420697" w:rsidRDefault="00B95B72" w:rsidP="00FB6A29">
            <w:pPr>
              <w:pStyle w:val="Paragraphedeliste"/>
              <w:numPr>
                <w:ilvl w:val="0"/>
                <w:numId w:val="10"/>
              </w:numPr>
              <w:spacing w:after="120"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Bachelor</w:t>
            </w:r>
          </w:p>
          <w:p w14:paraId="51D4374F" w14:textId="671A2198" w:rsidR="0053423E" w:rsidRDefault="00B95B72" w:rsidP="00FB6A29">
            <w:pPr>
              <w:pStyle w:val="Paragraphedeliste"/>
              <w:numPr>
                <w:ilvl w:val="0"/>
                <w:numId w:val="10"/>
              </w:numPr>
              <w:spacing w:after="120"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</w:t>
            </w:r>
            <w:r w:rsidR="0053423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0A79FB2D" w14:textId="24E66933" w:rsidR="0053423E" w:rsidRPr="00541BF9" w:rsidRDefault="00B95B72" w:rsidP="00FB6A29">
            <w:pPr>
              <w:pStyle w:val="Paragraphedeliste"/>
              <w:numPr>
                <w:ilvl w:val="0"/>
                <w:numId w:val="10"/>
              </w:numPr>
              <w:spacing w:after="120"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Natural sciences and physics</w:t>
            </w:r>
          </w:p>
        </w:tc>
      </w:tr>
    </w:tbl>
    <w:p w14:paraId="7578DC68" w14:textId="60FAB460" w:rsidR="00E6057F" w:rsidRPr="00541BF9" w:rsidRDefault="00E6057F">
      <w:pPr>
        <w:spacing w:line="189" w:lineRule="atLeast"/>
        <w:rPr>
          <w:rFonts w:ascii="Arial" w:eastAsia="Arial" w:hAnsi="Arial" w:cs="Arial"/>
          <w:sz w:val="20"/>
          <w:szCs w:val="20"/>
        </w:rPr>
      </w:pPr>
    </w:p>
    <w:p w14:paraId="3879CFBD" w14:textId="77777777" w:rsidR="00DD6036" w:rsidRPr="00541BF9" w:rsidRDefault="00DD6036">
      <w:pPr>
        <w:pBdr>
          <w:top w:val="single" w:sz="6" w:space="0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</w:p>
    <w:p w14:paraId="232778ED" w14:textId="3C56D15F" w:rsidR="00DD6036" w:rsidRPr="00541BF9" w:rsidRDefault="00DD6036" w:rsidP="00371500">
      <w:pPr>
        <w:tabs>
          <w:tab w:val="left" w:pos="1439"/>
        </w:tabs>
        <w:spacing w:line="189" w:lineRule="atLeast"/>
        <w:rPr>
          <w:rStyle w:val="fs12fw6text-leftmulti-line"/>
          <w:rFonts w:ascii="Arial" w:eastAsia="Arial" w:hAnsi="Arial" w:cs="Arial"/>
          <w:b/>
          <w:bCs/>
          <w:sz w:val="20"/>
          <w:szCs w:val="20"/>
        </w:rPr>
      </w:pPr>
    </w:p>
    <w:p w14:paraId="6183FBAA" w14:textId="77777777" w:rsidR="00DD6036" w:rsidRPr="00541BF9" w:rsidRDefault="00DD6036" w:rsidP="0053423E">
      <w:pPr>
        <w:pBdr>
          <w:top w:val="single" w:sz="6" w:space="31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</w:p>
    <w:p w14:paraId="1F5AA657" w14:textId="0BA42716" w:rsidR="00DD6036" w:rsidRPr="00541BF9" w:rsidRDefault="00DD6036" w:rsidP="0053423E">
      <w:pPr>
        <w:pBdr>
          <w:top w:val="single" w:sz="6" w:space="31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  <w:r w:rsidRPr="00541BF9">
        <w:rPr>
          <w:rFonts w:ascii="Arial" w:eastAsia="Arial" w:hAnsi="Arial" w:cs="Arial"/>
          <w:b/>
          <w:bCs/>
          <w:caps/>
          <w:sz w:val="20"/>
          <w:szCs w:val="20"/>
        </w:rPr>
        <w:t>additional information</w:t>
      </w:r>
      <w:r w:rsidR="0053423E">
        <w:rPr>
          <w:rFonts w:ascii="Arial" w:eastAsia="Arial" w:hAnsi="Arial" w:cs="Arial"/>
          <w:b/>
          <w:bCs/>
          <w:caps/>
          <w:sz w:val="20"/>
          <w:szCs w:val="20"/>
        </w:rPr>
        <w:t>S</w:t>
      </w:r>
    </w:p>
    <w:p w14:paraId="69AB08F8" w14:textId="77777777" w:rsidR="00DD6036" w:rsidRPr="00541BF9" w:rsidRDefault="00DD6036" w:rsidP="00371500">
      <w:pPr>
        <w:tabs>
          <w:tab w:val="left" w:pos="1439"/>
        </w:tabs>
        <w:spacing w:line="189" w:lineRule="atLeast"/>
        <w:rPr>
          <w:rStyle w:val="fs12fw6text-leftmulti-line"/>
          <w:rFonts w:ascii="Arial" w:eastAsia="Arial" w:hAnsi="Arial" w:cs="Arial"/>
          <w:b/>
          <w:bCs/>
          <w:sz w:val="20"/>
          <w:szCs w:val="20"/>
        </w:rPr>
      </w:pPr>
    </w:p>
    <w:tbl>
      <w:tblPr>
        <w:tblStyle w:val="Grilledutableau"/>
        <w:tblpPr w:leftFromText="141" w:rightFromText="141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8953"/>
      </w:tblGrid>
      <w:tr w:rsidR="00DD6036" w:rsidRPr="00541BF9" w14:paraId="336AAD52" w14:textId="77777777" w:rsidTr="00E20FE1">
        <w:tc>
          <w:tcPr>
            <w:tcW w:w="2122" w:type="dxa"/>
          </w:tcPr>
          <w:p w14:paraId="435E36A6" w14:textId="77777777" w:rsidR="00DD6036" w:rsidRPr="00541BF9" w:rsidRDefault="00DD6036" w:rsidP="00B95B72">
            <w:pPr>
              <w:spacing w:line="189" w:lineRule="atLeast"/>
              <w:rPr>
                <w:rFonts w:ascii="Arial" w:eastAsia="Arial" w:hAnsi="Arial" w:cs="Arial"/>
                <w:sz w:val="20"/>
                <w:szCs w:val="20"/>
              </w:rPr>
            </w:pP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Certificates</w:t>
            </w:r>
          </w:p>
        </w:tc>
        <w:tc>
          <w:tcPr>
            <w:tcW w:w="8953" w:type="dxa"/>
          </w:tcPr>
          <w:p w14:paraId="1063529A" w14:textId="55D0A514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</w:rPr>
              <w:t>…</w:t>
            </w:r>
            <w:r w:rsidR="000F0D35">
              <w:rPr>
                <w:rFonts w:ascii="Arial" w:eastAsia="Arial" w:hAnsi="Arial" w:cs="Arial"/>
                <w:sz w:val="20"/>
                <w:szCs w:val="20"/>
              </w:rPr>
              <w:t>Attestation in English debate</w:t>
            </w:r>
            <w:bookmarkStart w:id="0" w:name="_GoBack"/>
            <w:bookmarkEnd w:id="0"/>
          </w:p>
          <w:p w14:paraId="4D649EAF" w14:textId="77777777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</w:p>
          <w:p w14:paraId="28287704" w14:textId="77777777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</w:p>
        </w:tc>
      </w:tr>
      <w:tr w:rsidR="00DD6036" w:rsidRPr="00541BF9" w14:paraId="0C22D446" w14:textId="77777777" w:rsidTr="00E20FE1">
        <w:tc>
          <w:tcPr>
            <w:tcW w:w="2122" w:type="dxa"/>
          </w:tcPr>
          <w:p w14:paraId="6FC43B8F" w14:textId="77777777" w:rsidR="00DD6036" w:rsidRPr="00541BF9" w:rsidRDefault="00DD6036" w:rsidP="00B95B72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Skills &amp; further qualifications</w:t>
            </w:r>
          </w:p>
          <w:p w14:paraId="562DD68F" w14:textId="77777777" w:rsidR="00DD6036" w:rsidRPr="00541BF9" w:rsidRDefault="00DD6036" w:rsidP="00B95B72">
            <w:pPr>
              <w:spacing w:line="189" w:lineRule="atLeas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953" w:type="dxa"/>
          </w:tcPr>
          <w:p w14:paraId="027BAE6B" w14:textId="2AD13C77" w:rsidR="00302069" w:rsidRPr="00014A8A" w:rsidRDefault="00DD6036" w:rsidP="00014A8A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</w:rPr>
              <w:t>…</w:t>
            </w:r>
            <w:proofErr w:type="spellStart"/>
            <w:proofErr w:type="gramStart"/>
            <w:r w:rsidR="00302069">
              <w:rPr>
                <w:rFonts w:ascii="Arial" w:eastAsia="Arial" w:hAnsi="Arial" w:cs="Arial"/>
                <w:sz w:val="20"/>
                <w:szCs w:val="20"/>
              </w:rPr>
              <w:t>word</w:t>
            </w:r>
            <w:r w:rsidR="00014A8A">
              <w:rPr>
                <w:rFonts w:ascii="Arial" w:eastAsia="Arial" w:hAnsi="Arial" w:cs="Arial"/>
                <w:sz w:val="20"/>
                <w:szCs w:val="20"/>
              </w:rPr>
              <w:t>,excel</w:t>
            </w:r>
            <w:proofErr w:type="gramEnd"/>
            <w:r w:rsidR="00014A8A">
              <w:rPr>
                <w:rFonts w:ascii="Arial" w:eastAsia="Arial" w:hAnsi="Arial" w:cs="Arial"/>
                <w:sz w:val="20"/>
                <w:szCs w:val="20"/>
              </w:rPr>
              <w:t>,powerpoint</w:t>
            </w:r>
            <w:proofErr w:type="spellEnd"/>
          </w:p>
          <w:p w14:paraId="370474FD" w14:textId="00AE0865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  <w:proofErr w:type="spellStart"/>
            <w:r w:rsidR="00014A8A">
              <w:rPr>
                <w:rFonts w:ascii="Arial" w:eastAsia="Arial" w:hAnsi="Arial" w:cs="Arial"/>
                <w:sz w:val="20"/>
                <w:szCs w:val="20"/>
                <w:lang w:val="de-DE"/>
              </w:rPr>
              <w:t>installation</w:t>
            </w:r>
            <w:proofErr w:type="spellEnd"/>
            <w:r w:rsidR="00014A8A">
              <w:rPr>
                <w:rFonts w:ascii="Arial" w:eastAsia="Arial" w:hAnsi="Arial" w:cs="Arial"/>
                <w:sz w:val="20"/>
                <w:szCs w:val="20"/>
                <w:lang w:val="de-DE"/>
              </w:rPr>
              <w:t xml:space="preserve"> </w:t>
            </w:r>
            <w:proofErr w:type="spellStart"/>
            <w:r w:rsidR="00014A8A">
              <w:rPr>
                <w:rFonts w:ascii="Arial" w:eastAsia="Arial" w:hAnsi="Arial" w:cs="Arial"/>
                <w:sz w:val="20"/>
                <w:szCs w:val="20"/>
                <w:lang w:val="de-DE"/>
              </w:rPr>
              <w:t>operating</w:t>
            </w:r>
            <w:proofErr w:type="spellEnd"/>
            <w:r w:rsidR="00014A8A">
              <w:rPr>
                <w:rFonts w:ascii="Arial" w:eastAsia="Arial" w:hAnsi="Arial" w:cs="Arial"/>
                <w:sz w:val="20"/>
                <w:szCs w:val="20"/>
                <w:lang w:val="de-DE"/>
              </w:rPr>
              <w:t xml:space="preserve"> </w:t>
            </w:r>
            <w:proofErr w:type="spellStart"/>
            <w:r w:rsidR="00014A8A">
              <w:rPr>
                <w:rFonts w:ascii="Arial" w:eastAsia="Arial" w:hAnsi="Arial" w:cs="Arial"/>
                <w:sz w:val="20"/>
                <w:szCs w:val="20"/>
                <w:lang w:val="de-DE"/>
              </w:rPr>
              <w:t>system</w:t>
            </w:r>
            <w:proofErr w:type="spellEnd"/>
          </w:p>
          <w:p w14:paraId="4108DD69" w14:textId="77777777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</w:p>
        </w:tc>
      </w:tr>
      <w:tr w:rsidR="00DD6036" w:rsidRPr="00541BF9" w14:paraId="4F8E14AE" w14:textId="77777777" w:rsidTr="00E20FE1">
        <w:tc>
          <w:tcPr>
            <w:tcW w:w="2122" w:type="dxa"/>
          </w:tcPr>
          <w:p w14:paraId="2F362DB7" w14:textId="0A886606" w:rsidR="00DD6036" w:rsidRPr="00541BF9" w:rsidRDefault="00DD6036" w:rsidP="00EB0CC9">
            <w:pPr>
              <w:spacing w:after="6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Extra-curricular activities </w:t>
            </w:r>
          </w:p>
        </w:tc>
        <w:tc>
          <w:tcPr>
            <w:tcW w:w="8953" w:type="dxa"/>
          </w:tcPr>
          <w:p w14:paraId="4C84865E" w14:textId="59DB9CB9" w:rsidR="00DD6036" w:rsidRPr="00541BF9" w:rsidRDefault="00DD6036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</w:rPr>
              <w:t>…</w:t>
            </w:r>
            <w:r w:rsidR="009B5E2A">
              <w:rPr>
                <w:rFonts w:ascii="Arial" w:eastAsia="Arial" w:hAnsi="Arial" w:cs="Arial"/>
                <w:sz w:val="20"/>
                <w:szCs w:val="20"/>
              </w:rPr>
              <w:t>member of cybersecurity club</w:t>
            </w:r>
          </w:p>
          <w:p w14:paraId="5A2B70AA" w14:textId="79B671F0" w:rsidR="00DD6036" w:rsidRPr="005421CD" w:rsidRDefault="00DD6036" w:rsidP="005421CD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</w:p>
        </w:tc>
      </w:tr>
      <w:tr w:rsidR="00DD6036" w:rsidRPr="00541BF9" w14:paraId="148B3C52" w14:textId="77777777" w:rsidTr="00E20FE1">
        <w:tc>
          <w:tcPr>
            <w:tcW w:w="2122" w:type="dxa"/>
          </w:tcPr>
          <w:p w14:paraId="18BC38C5" w14:textId="77777777" w:rsidR="00DD6036" w:rsidRPr="00541BF9" w:rsidRDefault="00DD6036" w:rsidP="00B95B72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Languages</w:t>
            </w:r>
          </w:p>
        </w:tc>
        <w:tc>
          <w:tcPr>
            <w:tcW w:w="8953" w:type="dxa"/>
          </w:tcPr>
          <w:p w14:paraId="098D290E" w14:textId="29DE052B" w:rsidR="0053423E" w:rsidRPr="0053423E" w:rsidRDefault="009B5E2A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French</w:t>
            </w:r>
            <w:r w:rsidR="0053423E">
              <w:rPr>
                <w:rFonts w:ascii="Arial" w:eastAsia="Arial" w:hAnsi="Arial" w:cs="Arial"/>
                <w:sz w:val="20"/>
                <w:szCs w:val="20"/>
              </w:rPr>
              <w:t>:</w:t>
            </w:r>
          </w:p>
          <w:p w14:paraId="07DAA414" w14:textId="4579169E" w:rsidR="00DD6036" w:rsidRPr="00541BF9" w:rsidRDefault="009B5E2A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English</w:t>
            </w:r>
            <w:r w:rsidR="0053423E">
              <w:rPr>
                <w:rFonts w:ascii="Arial" w:eastAsia="Arial" w:hAnsi="Arial" w:cs="Arial"/>
                <w:sz w:val="20"/>
                <w:szCs w:val="20"/>
              </w:rPr>
              <w:t>:</w:t>
            </w:r>
          </w:p>
          <w:p w14:paraId="35979DBD" w14:textId="62EABF15" w:rsidR="00DD6036" w:rsidRPr="005421CD" w:rsidRDefault="00DD6036" w:rsidP="005421CD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  <w:lang w:val="de-DE"/>
              </w:rPr>
              <w:t>…</w:t>
            </w:r>
          </w:p>
        </w:tc>
      </w:tr>
      <w:tr w:rsidR="005421CD" w:rsidRPr="00541BF9" w14:paraId="74954F31" w14:textId="77777777" w:rsidTr="00E20FE1">
        <w:tc>
          <w:tcPr>
            <w:tcW w:w="2122" w:type="dxa"/>
          </w:tcPr>
          <w:p w14:paraId="48BE26D4" w14:textId="291C4691" w:rsidR="005421CD" w:rsidRPr="00541BF9" w:rsidRDefault="005421CD" w:rsidP="00B95B72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Scholarships</w:t>
            </w:r>
          </w:p>
        </w:tc>
        <w:tc>
          <w:tcPr>
            <w:tcW w:w="8953" w:type="dxa"/>
          </w:tcPr>
          <w:p w14:paraId="29FE517D" w14:textId="3EA22536" w:rsidR="005421CD" w:rsidRDefault="0053423E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100%</w:t>
            </w:r>
            <w:r w:rsidR="009B5E2A">
              <w:rPr>
                <w:rFonts w:ascii="Arial" w:eastAsia="Arial" w:hAnsi="Arial" w:cs="Arial"/>
                <w:sz w:val="20"/>
                <w:szCs w:val="20"/>
              </w:rPr>
              <w:t xml:space="preserve"> scholarships at BIT</w:t>
            </w:r>
          </w:p>
          <w:p w14:paraId="41E47625" w14:textId="22B5D504" w:rsidR="005421CD" w:rsidRPr="00541BF9" w:rsidRDefault="005421CD" w:rsidP="00B95B72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…</w:t>
            </w:r>
          </w:p>
        </w:tc>
      </w:tr>
      <w:tr w:rsidR="00DD6036" w:rsidRPr="00541BF9" w14:paraId="36E044FE" w14:textId="77777777" w:rsidTr="00E20FE1">
        <w:tc>
          <w:tcPr>
            <w:tcW w:w="2122" w:type="dxa"/>
          </w:tcPr>
          <w:p w14:paraId="3C95D567" w14:textId="3CCBFBD9" w:rsidR="00DD6036" w:rsidRPr="00541BF9" w:rsidRDefault="00DD6036" w:rsidP="00B95B72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541BF9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Personal interests </w:t>
            </w:r>
          </w:p>
        </w:tc>
        <w:tc>
          <w:tcPr>
            <w:tcW w:w="8953" w:type="dxa"/>
          </w:tcPr>
          <w:p w14:paraId="33AE0AC7" w14:textId="450D9DAA" w:rsidR="00DD6036" w:rsidRPr="005421CD" w:rsidRDefault="00DD6036" w:rsidP="005421CD">
            <w:pPr>
              <w:pStyle w:val="Paragraphedeliste"/>
              <w:numPr>
                <w:ilvl w:val="0"/>
                <w:numId w:val="10"/>
              </w:numPr>
              <w:spacing w:line="189" w:lineRule="atLeast"/>
              <w:ind w:left="284" w:hanging="284"/>
              <w:rPr>
                <w:rFonts w:ascii="Arial" w:eastAsia="Arial" w:hAnsi="Arial" w:cs="Arial"/>
                <w:sz w:val="20"/>
                <w:szCs w:val="20"/>
                <w:lang w:val="de-DE"/>
              </w:rPr>
            </w:pPr>
            <w:r w:rsidRPr="00541BF9">
              <w:rPr>
                <w:rFonts w:ascii="Arial" w:eastAsia="Arial" w:hAnsi="Arial" w:cs="Arial"/>
                <w:sz w:val="20"/>
                <w:szCs w:val="20"/>
              </w:rPr>
              <w:t>…</w:t>
            </w:r>
            <w:r w:rsidR="00947C0C">
              <w:rPr>
                <w:rFonts w:ascii="Arial" w:eastAsia="Arial" w:hAnsi="Arial" w:cs="Arial"/>
                <w:sz w:val="20"/>
                <w:szCs w:val="20"/>
              </w:rPr>
              <w:t>reading</w:t>
            </w:r>
          </w:p>
        </w:tc>
      </w:tr>
    </w:tbl>
    <w:p w14:paraId="72F0BC3A" w14:textId="02279BD5" w:rsidR="00541BF9" w:rsidRPr="009348E6" w:rsidRDefault="009348E6" w:rsidP="009348E6">
      <w:pPr>
        <w:pBdr>
          <w:top w:val="single" w:sz="6" w:space="0" w:color="000000"/>
        </w:pBdr>
        <w:spacing w:line="189" w:lineRule="atLeast"/>
        <w:rPr>
          <w:rFonts w:ascii="Arial" w:eastAsia="Arial" w:hAnsi="Arial" w:cs="Arial"/>
          <w:b/>
          <w:bCs/>
          <w:caps/>
          <w:sz w:val="20"/>
          <w:szCs w:val="20"/>
        </w:rPr>
      </w:pPr>
      <w:r>
        <w:rPr>
          <w:rFonts w:ascii="Arial" w:eastAsia="Arial" w:hAnsi="Arial" w:cs="Arial"/>
          <w:b/>
          <w:bCs/>
          <w:caps/>
          <w:sz w:val="20"/>
          <w:szCs w:val="20"/>
        </w:rPr>
        <w:t>Koudougou le 2</w:t>
      </w:r>
      <w:r w:rsidR="000F0D35">
        <w:rPr>
          <w:rFonts w:ascii="Arial" w:eastAsia="Arial" w:hAnsi="Arial" w:cs="Arial"/>
          <w:b/>
          <w:bCs/>
          <w:caps/>
          <w:sz w:val="20"/>
          <w:szCs w:val="20"/>
        </w:rPr>
        <w:t>6</w:t>
      </w:r>
      <w:r>
        <w:rPr>
          <w:rFonts w:ascii="Arial" w:eastAsia="Arial" w:hAnsi="Arial" w:cs="Arial"/>
          <w:b/>
          <w:bCs/>
          <w:caps/>
          <w:sz w:val="20"/>
          <w:szCs w:val="20"/>
        </w:rPr>
        <w:t>/0</w:t>
      </w:r>
      <w:r w:rsidR="000F0D35">
        <w:rPr>
          <w:rFonts w:ascii="Arial" w:eastAsia="Arial" w:hAnsi="Arial" w:cs="Arial"/>
          <w:b/>
          <w:bCs/>
          <w:caps/>
          <w:sz w:val="20"/>
          <w:szCs w:val="20"/>
        </w:rPr>
        <w:t>7</w:t>
      </w:r>
      <w:r>
        <w:rPr>
          <w:rFonts w:ascii="Arial" w:eastAsia="Arial" w:hAnsi="Arial" w:cs="Arial"/>
          <w:b/>
          <w:bCs/>
          <w:caps/>
          <w:sz w:val="20"/>
          <w:szCs w:val="20"/>
        </w:rPr>
        <w:t xml:space="preserve">/2022 </w:t>
      </w:r>
    </w:p>
    <w:p w14:paraId="13835B30" w14:textId="26DEB77F" w:rsidR="00541BF9" w:rsidRPr="009348E6" w:rsidRDefault="009348E6" w:rsidP="009348E6">
      <w:pPr>
        <w:tabs>
          <w:tab w:val="left" w:pos="1500"/>
        </w:tabs>
        <w:spacing w:line="189" w:lineRule="atLeast"/>
        <w:rPr>
          <w:rFonts w:ascii="Arial" w:eastAsia="Arial" w:hAnsi="Arial" w:cs="Arial"/>
          <w:iCs/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ab/>
      </w:r>
    </w:p>
    <w:p w14:paraId="30C3FE37" w14:textId="463DA2DA" w:rsidR="009A5D3C" w:rsidRDefault="00541BF9" w:rsidP="00541BF9">
      <w:pPr>
        <w:pBdr>
          <w:bottom w:val="single" w:sz="4" w:space="1" w:color="auto"/>
        </w:pBdr>
        <w:spacing w:line="189" w:lineRule="atLeast"/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>Student s</w:t>
      </w:r>
      <w:r w:rsidRPr="00541BF9">
        <w:rPr>
          <w:rFonts w:ascii="Arial" w:eastAsia="Arial" w:hAnsi="Arial" w:cs="Arial"/>
          <w:i/>
          <w:iCs/>
          <w:sz w:val="20"/>
          <w:szCs w:val="20"/>
        </w:rPr>
        <w:t>ignature</w:t>
      </w:r>
    </w:p>
    <w:p w14:paraId="15B6A28E" w14:textId="1A86D0B8" w:rsidR="009A5D3C" w:rsidRDefault="009A5D3C" w:rsidP="00541BF9">
      <w:pPr>
        <w:pBdr>
          <w:bottom w:val="single" w:sz="4" w:space="1" w:color="auto"/>
        </w:pBdr>
        <w:spacing w:line="189" w:lineRule="atLeast"/>
        <w:rPr>
          <w:rFonts w:ascii="Arial" w:eastAsia="Arial" w:hAnsi="Arial" w:cs="Arial"/>
          <w:i/>
          <w:iCs/>
          <w:sz w:val="20"/>
          <w:szCs w:val="20"/>
        </w:rPr>
      </w:pPr>
    </w:p>
    <w:p w14:paraId="4101DFFC" w14:textId="7FFAA8C6" w:rsidR="009A5D3C" w:rsidRDefault="009A5D3C" w:rsidP="00541BF9">
      <w:pPr>
        <w:pBdr>
          <w:bottom w:val="single" w:sz="4" w:space="1" w:color="auto"/>
        </w:pBdr>
        <w:spacing w:line="189" w:lineRule="atLeast"/>
        <w:rPr>
          <w:rFonts w:ascii="Arial" w:eastAsia="Arial" w:hAnsi="Arial" w:cs="Arial"/>
          <w:i/>
          <w:iCs/>
          <w:sz w:val="20"/>
          <w:szCs w:val="20"/>
        </w:rPr>
      </w:pPr>
    </w:p>
    <w:p w14:paraId="4E29B927" w14:textId="6A618BFC" w:rsidR="009A5D3C" w:rsidRPr="00541BF9" w:rsidRDefault="009A5D3C" w:rsidP="00541BF9">
      <w:pPr>
        <w:pBdr>
          <w:bottom w:val="single" w:sz="4" w:space="1" w:color="auto"/>
        </w:pBdr>
        <w:spacing w:line="189" w:lineRule="atLeast"/>
        <w:rPr>
          <w:rFonts w:ascii="Arial" w:eastAsia="Arial" w:hAnsi="Arial" w:cs="Arial"/>
          <w:i/>
          <w:iCs/>
          <w:sz w:val="20"/>
          <w:szCs w:val="20"/>
        </w:rPr>
      </w:pPr>
      <w:r>
        <w:rPr>
          <w:rFonts w:ascii="Arial" w:eastAsia="Arial" w:hAnsi="Arial" w:cs="Arial"/>
          <w:i/>
          <w:iCs/>
          <w:noProof/>
          <w:sz w:val="20"/>
          <w:szCs w:val="20"/>
        </w:rPr>
        <w:drawing>
          <wp:inline distT="0" distB="0" distL="0" distR="0" wp14:anchorId="3B4421A2" wp14:editId="73F156C6">
            <wp:extent cx="2970892" cy="99060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15" cy="10261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D3C" w:rsidRPr="00541BF9">
      <w:pgSz w:w="12225" w:h="15810"/>
      <w:pgMar w:top="720" w:right="570" w:bottom="720" w:left="57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SCO Element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6C8CA5C2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 w:tplc="8E6A0C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21261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A60A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2FE9D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0269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74F7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B027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EC21B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4F6CC38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 w:tplc="37DA03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CE73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A2F1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16BB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E22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5F0CB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18A5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589E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82C7150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 w:tplc="905C9B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867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7429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CCFE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4C00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F0A15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56C38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F40D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1E4D6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CAC9B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64B8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54D4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18D7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6ECF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7E280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3C38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F44E4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4EC71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7EA3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2247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124F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11E94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20EE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2223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72C46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F6D6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E5023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0800F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9662B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66CC8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14B8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DF65E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C030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8290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34049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EA4CD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3FE31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EC5A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9C499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2F7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54F6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FB696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A67C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45478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1E284A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8AB7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32FD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9AE3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CEE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8E6A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A672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BA9C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8639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D47AF3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B7826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8A80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88A6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C018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CAB0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56F5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D251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48AD8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8401DBF"/>
    <w:multiLevelType w:val="hybridMultilevel"/>
    <w:tmpl w:val="AF224B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C044A"/>
    <w:multiLevelType w:val="hybridMultilevel"/>
    <w:tmpl w:val="52D64C9C"/>
    <w:lvl w:ilvl="0" w:tplc="7BE208BE">
      <w:start w:val="1"/>
      <w:numFmt w:val="bullet"/>
      <w:lvlText w:val="7"/>
      <w:lvlJc w:val="left"/>
      <w:pPr>
        <w:tabs>
          <w:tab w:val="num" w:pos="720"/>
        </w:tabs>
        <w:ind w:left="720" w:hanging="360"/>
      </w:pPr>
      <w:rPr>
        <w:rFonts w:ascii="SSCO Elements" w:hAnsi="SSCO Elements" w:hint="default"/>
      </w:rPr>
    </w:lvl>
    <w:lvl w:ilvl="1" w:tplc="A54497E4">
      <w:start w:val="1"/>
      <w:numFmt w:val="bullet"/>
      <w:lvlText w:val="7"/>
      <w:lvlJc w:val="left"/>
      <w:pPr>
        <w:tabs>
          <w:tab w:val="num" w:pos="1440"/>
        </w:tabs>
        <w:ind w:left="1440" w:hanging="360"/>
      </w:pPr>
      <w:rPr>
        <w:rFonts w:ascii="SSCO Elements" w:hAnsi="SSCO Elements" w:hint="default"/>
      </w:rPr>
    </w:lvl>
    <w:lvl w:ilvl="2" w:tplc="7EA4E7B4" w:tentative="1">
      <w:start w:val="1"/>
      <w:numFmt w:val="bullet"/>
      <w:lvlText w:val="7"/>
      <w:lvlJc w:val="left"/>
      <w:pPr>
        <w:tabs>
          <w:tab w:val="num" w:pos="2160"/>
        </w:tabs>
        <w:ind w:left="2160" w:hanging="360"/>
      </w:pPr>
      <w:rPr>
        <w:rFonts w:ascii="SSCO Elements" w:hAnsi="SSCO Elements" w:hint="default"/>
      </w:rPr>
    </w:lvl>
    <w:lvl w:ilvl="3" w:tplc="A914D336" w:tentative="1">
      <w:start w:val="1"/>
      <w:numFmt w:val="bullet"/>
      <w:lvlText w:val="7"/>
      <w:lvlJc w:val="left"/>
      <w:pPr>
        <w:tabs>
          <w:tab w:val="num" w:pos="2880"/>
        </w:tabs>
        <w:ind w:left="2880" w:hanging="360"/>
      </w:pPr>
      <w:rPr>
        <w:rFonts w:ascii="SSCO Elements" w:hAnsi="SSCO Elements" w:hint="default"/>
      </w:rPr>
    </w:lvl>
    <w:lvl w:ilvl="4" w:tplc="637CEABC" w:tentative="1">
      <w:start w:val="1"/>
      <w:numFmt w:val="bullet"/>
      <w:lvlText w:val="7"/>
      <w:lvlJc w:val="left"/>
      <w:pPr>
        <w:tabs>
          <w:tab w:val="num" w:pos="3600"/>
        </w:tabs>
        <w:ind w:left="3600" w:hanging="360"/>
      </w:pPr>
      <w:rPr>
        <w:rFonts w:ascii="SSCO Elements" w:hAnsi="SSCO Elements" w:hint="default"/>
      </w:rPr>
    </w:lvl>
    <w:lvl w:ilvl="5" w:tplc="F72A9D72" w:tentative="1">
      <w:start w:val="1"/>
      <w:numFmt w:val="bullet"/>
      <w:lvlText w:val="7"/>
      <w:lvlJc w:val="left"/>
      <w:pPr>
        <w:tabs>
          <w:tab w:val="num" w:pos="4320"/>
        </w:tabs>
        <w:ind w:left="4320" w:hanging="360"/>
      </w:pPr>
      <w:rPr>
        <w:rFonts w:ascii="SSCO Elements" w:hAnsi="SSCO Elements" w:hint="default"/>
      </w:rPr>
    </w:lvl>
    <w:lvl w:ilvl="6" w:tplc="A1B88D7C" w:tentative="1">
      <w:start w:val="1"/>
      <w:numFmt w:val="bullet"/>
      <w:lvlText w:val="7"/>
      <w:lvlJc w:val="left"/>
      <w:pPr>
        <w:tabs>
          <w:tab w:val="num" w:pos="5040"/>
        </w:tabs>
        <w:ind w:left="5040" w:hanging="360"/>
      </w:pPr>
      <w:rPr>
        <w:rFonts w:ascii="SSCO Elements" w:hAnsi="SSCO Elements" w:hint="default"/>
      </w:rPr>
    </w:lvl>
    <w:lvl w:ilvl="7" w:tplc="6192899E" w:tentative="1">
      <w:start w:val="1"/>
      <w:numFmt w:val="bullet"/>
      <w:lvlText w:val="7"/>
      <w:lvlJc w:val="left"/>
      <w:pPr>
        <w:tabs>
          <w:tab w:val="num" w:pos="5760"/>
        </w:tabs>
        <w:ind w:left="5760" w:hanging="360"/>
      </w:pPr>
      <w:rPr>
        <w:rFonts w:ascii="SSCO Elements" w:hAnsi="SSCO Elements" w:hint="default"/>
      </w:rPr>
    </w:lvl>
    <w:lvl w:ilvl="8" w:tplc="05284FB4" w:tentative="1">
      <w:start w:val="1"/>
      <w:numFmt w:val="bullet"/>
      <w:lvlText w:val="7"/>
      <w:lvlJc w:val="left"/>
      <w:pPr>
        <w:tabs>
          <w:tab w:val="num" w:pos="6480"/>
        </w:tabs>
        <w:ind w:left="6480" w:hanging="360"/>
      </w:pPr>
      <w:rPr>
        <w:rFonts w:ascii="SSCO Elements" w:hAnsi="SSCO Elements" w:hint="default"/>
      </w:rPr>
    </w:lvl>
  </w:abstractNum>
  <w:abstractNum w:abstractNumId="11" w15:restartNumberingAfterBreak="0">
    <w:nsid w:val="3EF57EE0"/>
    <w:multiLevelType w:val="hybridMultilevel"/>
    <w:tmpl w:val="6C22E0FE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B6E5CE2"/>
    <w:multiLevelType w:val="hybridMultilevel"/>
    <w:tmpl w:val="323EEB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1"/>
  </w:num>
  <w:num w:numId="11">
    <w:abstractNumId w:val="10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57F"/>
    <w:rsid w:val="000009E0"/>
    <w:rsid w:val="00014A8A"/>
    <w:rsid w:val="00016B81"/>
    <w:rsid w:val="000A33B2"/>
    <w:rsid w:val="000F0D35"/>
    <w:rsid w:val="00145CA8"/>
    <w:rsid w:val="00166EAB"/>
    <w:rsid w:val="00175C17"/>
    <w:rsid w:val="001E5F13"/>
    <w:rsid w:val="002041DE"/>
    <w:rsid w:val="00237338"/>
    <w:rsid w:val="00265073"/>
    <w:rsid w:val="002D501D"/>
    <w:rsid w:val="002F0455"/>
    <w:rsid w:val="00302069"/>
    <w:rsid w:val="003026D2"/>
    <w:rsid w:val="00315EE8"/>
    <w:rsid w:val="00323D94"/>
    <w:rsid w:val="003478A0"/>
    <w:rsid w:val="00370736"/>
    <w:rsid w:val="00371500"/>
    <w:rsid w:val="003838CD"/>
    <w:rsid w:val="00390C77"/>
    <w:rsid w:val="003B7DDA"/>
    <w:rsid w:val="004011F8"/>
    <w:rsid w:val="00420697"/>
    <w:rsid w:val="00446F6F"/>
    <w:rsid w:val="00447EDF"/>
    <w:rsid w:val="004614CE"/>
    <w:rsid w:val="004718D4"/>
    <w:rsid w:val="00486295"/>
    <w:rsid w:val="004F29EC"/>
    <w:rsid w:val="00501B20"/>
    <w:rsid w:val="005169E5"/>
    <w:rsid w:val="005315B1"/>
    <w:rsid w:val="0053423E"/>
    <w:rsid w:val="005410F2"/>
    <w:rsid w:val="00541BF9"/>
    <w:rsid w:val="005421CD"/>
    <w:rsid w:val="005802F2"/>
    <w:rsid w:val="005857F3"/>
    <w:rsid w:val="005914BE"/>
    <w:rsid w:val="00591DE6"/>
    <w:rsid w:val="006250D8"/>
    <w:rsid w:val="00634026"/>
    <w:rsid w:val="00655D05"/>
    <w:rsid w:val="006754EC"/>
    <w:rsid w:val="006A336B"/>
    <w:rsid w:val="006D600E"/>
    <w:rsid w:val="006E4D60"/>
    <w:rsid w:val="00751C06"/>
    <w:rsid w:val="00786BBA"/>
    <w:rsid w:val="007903DB"/>
    <w:rsid w:val="007C49BD"/>
    <w:rsid w:val="007E45FB"/>
    <w:rsid w:val="007E59F2"/>
    <w:rsid w:val="007E5C9E"/>
    <w:rsid w:val="008054CB"/>
    <w:rsid w:val="00816B21"/>
    <w:rsid w:val="00866F9B"/>
    <w:rsid w:val="008D0FE4"/>
    <w:rsid w:val="009348E6"/>
    <w:rsid w:val="00947C0C"/>
    <w:rsid w:val="00951B1D"/>
    <w:rsid w:val="0095233B"/>
    <w:rsid w:val="00980F9F"/>
    <w:rsid w:val="009A5D3C"/>
    <w:rsid w:val="009B556A"/>
    <w:rsid w:val="009B5E2A"/>
    <w:rsid w:val="009E66DC"/>
    <w:rsid w:val="00A2556C"/>
    <w:rsid w:val="00A35683"/>
    <w:rsid w:val="00A80FAD"/>
    <w:rsid w:val="00B2527A"/>
    <w:rsid w:val="00B40318"/>
    <w:rsid w:val="00B6795E"/>
    <w:rsid w:val="00B73973"/>
    <w:rsid w:val="00B85934"/>
    <w:rsid w:val="00B922BF"/>
    <w:rsid w:val="00B95B72"/>
    <w:rsid w:val="00BA056B"/>
    <w:rsid w:val="00C07E2E"/>
    <w:rsid w:val="00C21E85"/>
    <w:rsid w:val="00C34775"/>
    <w:rsid w:val="00C859B1"/>
    <w:rsid w:val="00CB66F7"/>
    <w:rsid w:val="00CE0D92"/>
    <w:rsid w:val="00CF534E"/>
    <w:rsid w:val="00D14E7A"/>
    <w:rsid w:val="00D46103"/>
    <w:rsid w:val="00D502D2"/>
    <w:rsid w:val="00D926E3"/>
    <w:rsid w:val="00DD37D8"/>
    <w:rsid w:val="00DD6036"/>
    <w:rsid w:val="00DE7A88"/>
    <w:rsid w:val="00DF3C26"/>
    <w:rsid w:val="00E20FE1"/>
    <w:rsid w:val="00E34CC9"/>
    <w:rsid w:val="00E42654"/>
    <w:rsid w:val="00E5506C"/>
    <w:rsid w:val="00E6057F"/>
    <w:rsid w:val="00E678F4"/>
    <w:rsid w:val="00E955BF"/>
    <w:rsid w:val="00EB0CC9"/>
    <w:rsid w:val="00EB1F3A"/>
    <w:rsid w:val="00EB55CE"/>
    <w:rsid w:val="00EC32C2"/>
    <w:rsid w:val="00F152A0"/>
    <w:rsid w:val="00F442BE"/>
    <w:rsid w:val="00F52278"/>
    <w:rsid w:val="00F93D59"/>
    <w:rsid w:val="00F94399"/>
    <w:rsid w:val="00FB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D2BA"/>
  <w15:docId w15:val="{0FB669D9-FE1E-E74E-8C05-14B853B06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Titre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Titre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Titre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Titre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Titre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Titre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ivWordSection1">
    <w:name w:val="div_WordSection1"/>
    <w:basedOn w:val="Normal"/>
  </w:style>
  <w:style w:type="character" w:customStyle="1" w:styleId="fs12fw6text-leftmulti-line">
    <w:name w:val="fs12 fw6 text-left multi-line"/>
    <w:basedOn w:val="Policepardfaut"/>
  </w:style>
  <w:style w:type="character" w:customStyle="1" w:styleId="fs12fw6">
    <w:name w:val="fs12 fw6"/>
    <w:basedOn w:val="Policepardfaut"/>
  </w:style>
  <w:style w:type="character" w:customStyle="1" w:styleId="fs12fw6tdn">
    <w:name w:val="fs12 fw6 tdn"/>
    <w:basedOn w:val="Policepardfaut"/>
  </w:style>
  <w:style w:type="character" w:customStyle="1" w:styleId="fs12fw4text-left">
    <w:name w:val="fs12 fw4 text-left"/>
    <w:basedOn w:val="Policepardfaut"/>
  </w:style>
  <w:style w:type="character" w:customStyle="1" w:styleId="fs12fw4text-leftoverflow-hidden">
    <w:name w:val="fs12 fw4 text-left overflow-hidden"/>
    <w:basedOn w:val="Policepardfaut"/>
  </w:style>
  <w:style w:type="paragraph" w:customStyle="1" w:styleId="liMsoNormal">
    <w:name w:val="li_MsoNormal"/>
    <w:basedOn w:val="Normal"/>
    <w:pPr>
      <w:spacing w:line="240" w:lineRule="atLeast"/>
    </w:pPr>
  </w:style>
  <w:style w:type="character" w:customStyle="1" w:styleId="fs12fw6ttu">
    <w:name w:val="fs12 fw6 ttu"/>
    <w:basedOn w:val="Policepardfaut"/>
  </w:style>
  <w:style w:type="character" w:customStyle="1" w:styleId="fs12fw6ttutdn">
    <w:name w:val="fs12 fw6 ttu tdn"/>
    <w:basedOn w:val="Policepardfaut"/>
  </w:style>
  <w:style w:type="character" w:customStyle="1" w:styleId="fs12fw6text-left">
    <w:name w:val="fs12 fw6 text-left"/>
    <w:basedOn w:val="Policepardfaut"/>
  </w:style>
  <w:style w:type="character" w:customStyle="1" w:styleId="fs12fw6text-leftoverflow-hidden">
    <w:name w:val="fs12 fw6 text-left overflow-hidden"/>
    <w:basedOn w:val="Policepardfaut"/>
  </w:style>
  <w:style w:type="paragraph" w:styleId="Textedebulles">
    <w:name w:val="Balloon Text"/>
    <w:basedOn w:val="Normal"/>
    <w:link w:val="TextedebullesCar"/>
    <w:uiPriority w:val="99"/>
    <w:semiHidden/>
    <w:unhideWhenUsed/>
    <w:rsid w:val="00B73973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73973"/>
    <w:rPr>
      <w:sz w:val="18"/>
      <w:szCs w:val="18"/>
    </w:rPr>
  </w:style>
  <w:style w:type="table" w:styleId="Grilledutableau">
    <w:name w:val="Table Grid"/>
    <w:basedOn w:val="TableauNormal"/>
    <w:uiPriority w:val="59"/>
    <w:rsid w:val="00420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2069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C32C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3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6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80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8935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914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2828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176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797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1742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91032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4251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4468">
          <w:marLeft w:val="25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122</Words>
  <Characters>671</Characters>
  <Application>Microsoft Office Word</Application>
  <DocSecurity>0</DocSecurity>
  <Lines>5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Resume</vt:lpstr>
      <vt:lpstr>Resume</vt:lpstr>
      <vt:lpstr>Resume</vt:lpstr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creator>Christoph Sieker</dc:creator>
  <cp:lastModifiedBy>TAOKO</cp:lastModifiedBy>
  <cp:revision>5</cp:revision>
  <cp:lastPrinted>2020-08-29T08:17:00Z</cp:lastPrinted>
  <dcterms:created xsi:type="dcterms:W3CDTF">2022-07-25T17:33:00Z</dcterms:created>
  <dcterms:modified xsi:type="dcterms:W3CDTF">2022-07-26T20:37:00Z</dcterms:modified>
</cp:coreProperties>
</file>